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220F" w14:textId="77777777" w:rsidR="00F84A50" w:rsidRPr="00F84A50" w:rsidRDefault="00F84A50" w:rsidP="00F84A50">
      <w:pPr>
        <w:pStyle w:val="Ttulo1"/>
        <w:tabs>
          <w:tab w:val="clear" w:pos="0"/>
        </w:tabs>
        <w:rPr>
          <w:sz w:val="22"/>
          <w:szCs w:val="22"/>
        </w:rPr>
      </w:pPr>
      <w:r w:rsidRPr="00F84A50">
        <w:rPr>
          <w:sz w:val="22"/>
          <w:szCs w:val="22"/>
        </w:rPr>
        <w:t>EXMO. SR. DR. DELEGADO SECCIONAL DE POLÍCIA DE AVARÉ/SP</w:t>
      </w:r>
    </w:p>
    <w:p w14:paraId="2F20692D" w14:textId="77777777" w:rsidR="00F84A50" w:rsidRPr="00F84A50" w:rsidRDefault="00F84A50" w:rsidP="00F84A50">
      <w:pPr>
        <w:jc w:val="both"/>
        <w:rPr>
          <w:sz w:val="22"/>
          <w:szCs w:val="22"/>
        </w:rPr>
      </w:pPr>
    </w:p>
    <w:p w14:paraId="096FA104" w14:textId="60E0A140" w:rsidR="00F84A50" w:rsidRPr="00F84A50" w:rsidRDefault="00F84A50" w:rsidP="00F84A50">
      <w:pPr>
        <w:pStyle w:val="Recuodecorpodetexto"/>
        <w:rPr>
          <w:sz w:val="22"/>
          <w:szCs w:val="22"/>
        </w:rPr>
      </w:pPr>
      <w:r w:rsidRPr="00F84A50">
        <w:rPr>
          <w:b/>
          <w:sz w:val="22"/>
          <w:szCs w:val="22"/>
        </w:rPr>
        <w:t>{{{nome}}}</w:t>
      </w:r>
      <w:r w:rsidRPr="00F84A50">
        <w:rPr>
          <w:sz w:val="22"/>
          <w:szCs w:val="22"/>
        </w:rPr>
        <w:t>, RG. {{{</w:t>
      </w:r>
      <w:proofErr w:type="spellStart"/>
      <w:r w:rsidRPr="00F84A50">
        <w:rPr>
          <w:sz w:val="22"/>
          <w:szCs w:val="22"/>
        </w:rPr>
        <w:t>rg</w:t>
      </w:r>
      <w:proofErr w:type="spellEnd"/>
      <w:r w:rsidRPr="00F84A50">
        <w:rPr>
          <w:sz w:val="22"/>
          <w:szCs w:val="22"/>
        </w:rPr>
        <w:t>}}} SSP/SP, CPF. {{{</w:t>
      </w:r>
      <w:proofErr w:type="spellStart"/>
      <w:r w:rsidRPr="00F84A50">
        <w:rPr>
          <w:sz w:val="22"/>
          <w:szCs w:val="22"/>
        </w:rPr>
        <w:t>cpf</w:t>
      </w:r>
      <w:proofErr w:type="spellEnd"/>
      <w:r w:rsidRPr="00F84A50">
        <w:rPr>
          <w:sz w:val="22"/>
          <w:szCs w:val="22"/>
        </w:rPr>
        <w:t>}}}, {{{cargo}}} de {{{classe}}}, {{{</w:t>
      </w:r>
      <w:proofErr w:type="spellStart"/>
      <w:r w:rsidRPr="00F84A50">
        <w:rPr>
          <w:sz w:val="22"/>
          <w:szCs w:val="22"/>
        </w:rPr>
        <w:t>padr</w:t>
      </w:r>
      <w:r w:rsidR="00550F9C">
        <w:rPr>
          <w:sz w:val="22"/>
          <w:szCs w:val="22"/>
        </w:rPr>
        <w:t>a</w:t>
      </w:r>
      <w:r w:rsidRPr="00F84A50">
        <w:rPr>
          <w:sz w:val="22"/>
          <w:szCs w:val="22"/>
        </w:rPr>
        <w:t>o</w:t>
      </w:r>
      <w:proofErr w:type="spellEnd"/>
      <w:r w:rsidRPr="00F84A50">
        <w:rPr>
          <w:sz w:val="22"/>
          <w:szCs w:val="22"/>
        </w:rPr>
        <w:t>}}}, em exercício na {{{delegacia}}}, Seccional Avaré, Deinter7</w:t>
      </w:r>
      <w:r w:rsidR="00EC1515">
        <w:rPr>
          <w:sz w:val="22"/>
          <w:szCs w:val="22"/>
        </w:rPr>
        <w:t xml:space="preserve"> </w:t>
      </w:r>
      <w:r w:rsidRPr="00F84A50">
        <w:rPr>
          <w:sz w:val="22"/>
          <w:szCs w:val="22"/>
        </w:rPr>
        <w:t>-</w:t>
      </w:r>
      <w:r w:rsidR="00EC1515">
        <w:rPr>
          <w:sz w:val="22"/>
          <w:szCs w:val="22"/>
        </w:rPr>
        <w:t xml:space="preserve"> </w:t>
      </w:r>
      <w:r w:rsidRPr="00F84A50">
        <w:rPr>
          <w:sz w:val="22"/>
          <w:szCs w:val="22"/>
        </w:rPr>
        <w:t>Sorocaba, brasileiro, {{{</w:t>
      </w:r>
      <w:proofErr w:type="spellStart"/>
      <w:r w:rsidRPr="00F84A50">
        <w:rPr>
          <w:sz w:val="22"/>
          <w:szCs w:val="22"/>
        </w:rPr>
        <w:t>estado_civil</w:t>
      </w:r>
      <w:proofErr w:type="spellEnd"/>
      <w:r w:rsidRPr="00F84A50">
        <w:rPr>
          <w:sz w:val="22"/>
          <w:szCs w:val="22"/>
        </w:rPr>
        <w:t>}}}, nascido aos {{{nascimento}}}, natural de {{{</w:t>
      </w:r>
      <w:proofErr w:type="spellStart"/>
      <w:r w:rsidRPr="00F84A50">
        <w:rPr>
          <w:sz w:val="22"/>
          <w:szCs w:val="22"/>
        </w:rPr>
        <w:t>natural_de</w:t>
      </w:r>
      <w:proofErr w:type="spellEnd"/>
      <w:r w:rsidRPr="00F84A50">
        <w:rPr>
          <w:sz w:val="22"/>
          <w:szCs w:val="22"/>
        </w:rPr>
        <w:t>}}}, filho de {{{pai}}} {{{</w:t>
      </w:r>
      <w:proofErr w:type="spellStart"/>
      <w:r w:rsidRPr="00F84A50">
        <w:rPr>
          <w:sz w:val="22"/>
          <w:szCs w:val="22"/>
        </w:rPr>
        <w:t>mae</w:t>
      </w:r>
      <w:proofErr w:type="spellEnd"/>
      <w:r w:rsidRPr="00F84A50">
        <w:rPr>
          <w:sz w:val="22"/>
          <w:szCs w:val="22"/>
        </w:rPr>
        <w:t xml:space="preserve">}}}, residente na {{{endereço}}}-SP, vem à presença de Vossa Excelência solicitar o devido encaminhamento deste expediente </w:t>
      </w:r>
      <w:r w:rsidR="00EC1515">
        <w:rPr>
          <w:sz w:val="22"/>
          <w:szCs w:val="22"/>
        </w:rPr>
        <w:t>à</w:t>
      </w:r>
      <w:r w:rsidRPr="00F84A50">
        <w:rPr>
          <w:sz w:val="22"/>
          <w:szCs w:val="22"/>
        </w:rPr>
        <w:t xml:space="preserve"> apreciação do Ilustríssimo Senhor Diretor do DEINTER 7, caso necessário, da hierarquia superior, objetivando o pagamento de diária, pelos motivos de fato e </w:t>
      </w:r>
      <w:r w:rsidR="00EC1515">
        <w:rPr>
          <w:sz w:val="22"/>
          <w:szCs w:val="22"/>
        </w:rPr>
        <w:t xml:space="preserve">de </w:t>
      </w:r>
      <w:r w:rsidRPr="00F84A50">
        <w:rPr>
          <w:sz w:val="22"/>
          <w:szCs w:val="22"/>
        </w:rPr>
        <w:t>direito a seguir expostos:</w:t>
      </w:r>
    </w:p>
    <w:p w14:paraId="1A80DCBD" w14:textId="75643A08" w:rsidR="00F84A50" w:rsidRPr="00F84A50" w:rsidRDefault="00F84A50" w:rsidP="00F84A50">
      <w:pPr>
        <w:pStyle w:val="Recuodecorpodetexto"/>
        <w:numPr>
          <w:ilvl w:val="0"/>
          <w:numId w:val="2"/>
        </w:numPr>
        <w:ind w:left="0" w:firstLine="3261"/>
        <w:rPr>
          <w:sz w:val="22"/>
          <w:szCs w:val="22"/>
        </w:rPr>
      </w:pPr>
      <w:r w:rsidRPr="00F84A50">
        <w:rPr>
          <w:sz w:val="22"/>
          <w:szCs w:val="22"/>
        </w:rPr>
        <w:t>O requerente, atendendo</w:t>
      </w:r>
      <w:r w:rsidR="00EC1515">
        <w:rPr>
          <w:sz w:val="22"/>
          <w:szCs w:val="22"/>
        </w:rPr>
        <w:t xml:space="preserve"> à</w:t>
      </w:r>
      <w:r w:rsidRPr="00F84A50">
        <w:rPr>
          <w:sz w:val="22"/>
          <w:szCs w:val="22"/>
        </w:rPr>
        <w:t xml:space="preserve"> determinação (Escala de Plantão Policial Permanente da Central de Polícia Judiciária de {{{</w:t>
      </w:r>
      <w:proofErr w:type="spellStart"/>
      <w:r w:rsidRPr="00F84A50">
        <w:rPr>
          <w:sz w:val="22"/>
          <w:szCs w:val="22"/>
        </w:rPr>
        <w:t>cidade_plantao</w:t>
      </w:r>
      <w:proofErr w:type="spellEnd"/>
      <w:r w:rsidRPr="00F84A50">
        <w:rPr>
          <w:sz w:val="22"/>
          <w:szCs w:val="22"/>
        </w:rPr>
        <w:t>}}}-SP), referente a {{{</w:t>
      </w:r>
      <w:proofErr w:type="spellStart"/>
      <w:r w:rsidRPr="00F84A50">
        <w:rPr>
          <w:sz w:val="22"/>
          <w:szCs w:val="22"/>
        </w:rPr>
        <w:t>mes_e_ano</w:t>
      </w:r>
      <w:proofErr w:type="spellEnd"/>
      <w:r w:rsidRPr="00F84A50">
        <w:rPr>
          <w:sz w:val="22"/>
          <w:szCs w:val="22"/>
        </w:rPr>
        <w:t>}}}, permaneceu afastado da sede de suas atividades, pois lhe foi determinado que no dia {{{</w:t>
      </w:r>
      <w:proofErr w:type="spellStart"/>
      <w:r w:rsidRPr="00F84A50">
        <w:rPr>
          <w:sz w:val="22"/>
          <w:szCs w:val="22"/>
        </w:rPr>
        <w:t>data_ida</w:t>
      </w:r>
      <w:proofErr w:type="spellEnd"/>
      <w:r w:rsidRPr="00F84A50">
        <w:rPr>
          <w:sz w:val="22"/>
          <w:szCs w:val="22"/>
        </w:rPr>
        <w:t>}}} se deslocasse até a cidade de {{{</w:t>
      </w:r>
      <w:proofErr w:type="spellStart"/>
      <w:r w:rsidRPr="00F84A50">
        <w:rPr>
          <w:sz w:val="22"/>
          <w:szCs w:val="22"/>
        </w:rPr>
        <w:t>cidade_plantao</w:t>
      </w:r>
      <w:proofErr w:type="spellEnd"/>
      <w:r w:rsidRPr="00F84A50">
        <w:rPr>
          <w:sz w:val="22"/>
          <w:szCs w:val="22"/>
        </w:rPr>
        <w:t>}}}-SP, onde deveria assumir o plantão policial. Assim, para cumprir tal determinação, o Requerente saiu de sua sede às {{{</w:t>
      </w:r>
      <w:proofErr w:type="spellStart"/>
      <w:r w:rsidRPr="00F84A50">
        <w:rPr>
          <w:sz w:val="22"/>
          <w:szCs w:val="22"/>
        </w:rPr>
        <w:t>horario_ida</w:t>
      </w:r>
      <w:proofErr w:type="spellEnd"/>
      <w:r w:rsidRPr="00F84A50">
        <w:rPr>
          <w:sz w:val="22"/>
          <w:szCs w:val="22"/>
        </w:rPr>
        <w:t>}}} do dia {{{</w:t>
      </w:r>
      <w:proofErr w:type="spellStart"/>
      <w:r w:rsidRPr="00F84A50">
        <w:rPr>
          <w:sz w:val="22"/>
          <w:szCs w:val="22"/>
        </w:rPr>
        <w:t>data_ida</w:t>
      </w:r>
      <w:proofErr w:type="spellEnd"/>
      <w:r w:rsidRPr="00F84A50">
        <w:rPr>
          <w:sz w:val="22"/>
          <w:szCs w:val="22"/>
        </w:rPr>
        <w:t>}}} e retornou às {{{</w:t>
      </w:r>
      <w:proofErr w:type="spellStart"/>
      <w:r w:rsidRPr="00F84A50">
        <w:rPr>
          <w:sz w:val="22"/>
          <w:szCs w:val="22"/>
        </w:rPr>
        <w:t>horario_volta</w:t>
      </w:r>
      <w:proofErr w:type="spellEnd"/>
      <w:r w:rsidRPr="00F84A50">
        <w:rPr>
          <w:sz w:val="22"/>
          <w:szCs w:val="22"/>
        </w:rPr>
        <w:t>}}} do dia {{{</w:t>
      </w:r>
      <w:proofErr w:type="spellStart"/>
      <w:r w:rsidRPr="00F84A50">
        <w:rPr>
          <w:sz w:val="22"/>
          <w:szCs w:val="22"/>
        </w:rPr>
        <w:t>data_volta</w:t>
      </w:r>
      <w:proofErr w:type="spellEnd"/>
      <w:r w:rsidRPr="00F84A50">
        <w:rPr>
          <w:sz w:val="22"/>
          <w:szCs w:val="22"/>
        </w:rPr>
        <w:t>}}}, não recebendo alimentação.</w:t>
      </w:r>
    </w:p>
    <w:p w14:paraId="5CA100AC" w14:textId="77777777" w:rsidR="00F84A50" w:rsidRPr="00F84A50" w:rsidRDefault="00F84A50" w:rsidP="00F84A50">
      <w:pPr>
        <w:pStyle w:val="Recuodecorpodetexto"/>
        <w:ind w:left="3261" w:firstLine="0"/>
        <w:rPr>
          <w:sz w:val="22"/>
          <w:szCs w:val="22"/>
        </w:rPr>
      </w:pPr>
    </w:p>
    <w:p w14:paraId="27A3A14D" w14:textId="77777777" w:rsidR="00F84A50" w:rsidRPr="00F84A50" w:rsidRDefault="00F84A50" w:rsidP="00F84A50">
      <w:pPr>
        <w:pStyle w:val="Recuodecorpodetexto"/>
        <w:numPr>
          <w:ilvl w:val="0"/>
          <w:numId w:val="2"/>
        </w:numPr>
        <w:tabs>
          <w:tab w:val="clear" w:pos="0"/>
        </w:tabs>
        <w:ind w:left="0" w:firstLine="3261"/>
        <w:rPr>
          <w:sz w:val="22"/>
          <w:szCs w:val="22"/>
        </w:rPr>
      </w:pPr>
      <w:r w:rsidRPr="00F84A50">
        <w:rPr>
          <w:sz w:val="22"/>
          <w:szCs w:val="22"/>
        </w:rPr>
        <w:t>Nos termos do Artigo 6º, I ao VII do Decreto 48292/03 de 02/12/2003, informo:</w:t>
      </w:r>
    </w:p>
    <w:p w14:paraId="4B6FC024" w14:textId="77777777" w:rsidR="00F84A50" w:rsidRPr="00F84A50" w:rsidRDefault="00F84A50" w:rsidP="00F84A50">
      <w:pPr>
        <w:pStyle w:val="Recuodecorpodetexto"/>
        <w:numPr>
          <w:ilvl w:val="4"/>
          <w:numId w:val="3"/>
        </w:numPr>
        <w:tabs>
          <w:tab w:val="clear" w:pos="3600"/>
          <w:tab w:val="left" w:pos="3686"/>
        </w:tabs>
        <w:ind w:left="3686" w:hanging="425"/>
        <w:rPr>
          <w:sz w:val="22"/>
          <w:szCs w:val="22"/>
        </w:rPr>
      </w:pPr>
      <w:r w:rsidRPr="00F84A50">
        <w:rPr>
          <w:sz w:val="22"/>
          <w:szCs w:val="22"/>
        </w:rPr>
        <w:t>{{{nome2}}}, RG {{{</w:t>
      </w:r>
      <w:proofErr w:type="spellStart"/>
      <w:r w:rsidRPr="00F84A50">
        <w:rPr>
          <w:sz w:val="22"/>
          <w:szCs w:val="22"/>
        </w:rPr>
        <w:t>rg</w:t>
      </w:r>
      <w:proofErr w:type="spellEnd"/>
      <w:r w:rsidRPr="00F84A50">
        <w:rPr>
          <w:sz w:val="22"/>
          <w:szCs w:val="22"/>
        </w:rPr>
        <w:t>}}}/SSP/SP;</w:t>
      </w:r>
    </w:p>
    <w:p w14:paraId="192B15A0" w14:textId="77777777" w:rsidR="00F84A50" w:rsidRPr="00F84A50" w:rsidRDefault="00F84A50" w:rsidP="00F84A50">
      <w:pPr>
        <w:pStyle w:val="Recuodecorpodetexto"/>
        <w:numPr>
          <w:ilvl w:val="4"/>
          <w:numId w:val="3"/>
        </w:numPr>
        <w:tabs>
          <w:tab w:val="clear" w:pos="3600"/>
          <w:tab w:val="left" w:pos="3686"/>
        </w:tabs>
        <w:ind w:left="3686" w:hanging="425"/>
        <w:rPr>
          <w:sz w:val="22"/>
          <w:szCs w:val="22"/>
        </w:rPr>
      </w:pPr>
      <w:r w:rsidRPr="00F84A50">
        <w:rPr>
          <w:sz w:val="22"/>
          <w:szCs w:val="22"/>
        </w:rPr>
        <w:t>{{{delegacia}}}, (Delegacia Seccional de Polícia de Avaré);</w:t>
      </w:r>
    </w:p>
    <w:p w14:paraId="24E947DC" w14:textId="7763E220" w:rsidR="00F84A50" w:rsidRPr="00F84A50" w:rsidRDefault="00F84A50" w:rsidP="00F84A50">
      <w:pPr>
        <w:pStyle w:val="Recuodecorpodetexto"/>
        <w:numPr>
          <w:ilvl w:val="4"/>
          <w:numId w:val="3"/>
        </w:numPr>
        <w:tabs>
          <w:tab w:val="left" w:pos="3686"/>
        </w:tabs>
        <w:rPr>
          <w:sz w:val="22"/>
          <w:szCs w:val="22"/>
        </w:rPr>
      </w:pPr>
      <w:r w:rsidRPr="00F84A50">
        <w:rPr>
          <w:sz w:val="22"/>
          <w:szCs w:val="22"/>
        </w:rPr>
        <w:t xml:space="preserve"> {{{cargo}}} de {{{classe}}}, {{{</w:t>
      </w:r>
      <w:proofErr w:type="spellStart"/>
      <w:r w:rsidRPr="00F84A50">
        <w:rPr>
          <w:sz w:val="22"/>
          <w:szCs w:val="22"/>
        </w:rPr>
        <w:t>padrao</w:t>
      </w:r>
      <w:proofErr w:type="spellEnd"/>
      <w:r w:rsidRPr="00F84A50">
        <w:rPr>
          <w:sz w:val="22"/>
          <w:szCs w:val="22"/>
        </w:rPr>
        <w:t xml:space="preserve">}}}, com vencimento bruto de      </w:t>
      </w:r>
      <w:r w:rsidRPr="00F84A50">
        <w:rPr>
          <w:sz w:val="22"/>
          <w:szCs w:val="22"/>
        </w:rPr>
        <w:tab/>
        <w:t>R$</w:t>
      </w:r>
      <w:r w:rsidR="00EC1515">
        <w:rPr>
          <w:sz w:val="22"/>
          <w:szCs w:val="22"/>
        </w:rPr>
        <w:t xml:space="preserve"> </w:t>
      </w:r>
      <w:r w:rsidRPr="00F84A50">
        <w:rPr>
          <w:sz w:val="22"/>
          <w:szCs w:val="22"/>
        </w:rPr>
        <w:t>{{{</w:t>
      </w:r>
      <w:proofErr w:type="spellStart"/>
      <w:r w:rsidRPr="00F84A50">
        <w:rPr>
          <w:sz w:val="22"/>
          <w:szCs w:val="22"/>
        </w:rPr>
        <w:t>total_vencimentos</w:t>
      </w:r>
      <w:proofErr w:type="spellEnd"/>
      <w:r w:rsidRPr="00F84A50">
        <w:rPr>
          <w:sz w:val="22"/>
          <w:szCs w:val="22"/>
        </w:rPr>
        <w:t>}}};</w:t>
      </w:r>
    </w:p>
    <w:p w14:paraId="24768742" w14:textId="77777777" w:rsidR="00F84A50" w:rsidRPr="00F84A50" w:rsidRDefault="00F84A50" w:rsidP="00F84A50">
      <w:pPr>
        <w:pStyle w:val="Recuodecorpodetexto"/>
        <w:numPr>
          <w:ilvl w:val="4"/>
          <w:numId w:val="3"/>
        </w:numPr>
        <w:tabs>
          <w:tab w:val="clear" w:pos="3600"/>
          <w:tab w:val="left" w:pos="3686"/>
        </w:tabs>
        <w:ind w:left="3686" w:hanging="425"/>
        <w:rPr>
          <w:sz w:val="22"/>
          <w:szCs w:val="22"/>
        </w:rPr>
      </w:pPr>
      <w:r w:rsidRPr="00F84A50">
        <w:rPr>
          <w:sz w:val="22"/>
          <w:szCs w:val="22"/>
        </w:rPr>
        <w:t>Deslocamento para a cidade de {{{</w:t>
      </w:r>
      <w:proofErr w:type="spellStart"/>
      <w:r w:rsidRPr="00F84A50">
        <w:rPr>
          <w:sz w:val="22"/>
          <w:szCs w:val="22"/>
        </w:rPr>
        <w:t>cidade_plantao</w:t>
      </w:r>
      <w:proofErr w:type="spellEnd"/>
      <w:r w:rsidRPr="00F84A50">
        <w:rPr>
          <w:sz w:val="22"/>
          <w:szCs w:val="22"/>
        </w:rPr>
        <w:t>}}}-SP.</w:t>
      </w:r>
    </w:p>
    <w:p w14:paraId="722FBBA0" w14:textId="77777777" w:rsidR="00F84A50" w:rsidRPr="00F84A50" w:rsidRDefault="00F84A50" w:rsidP="00F84A50">
      <w:pPr>
        <w:pStyle w:val="Recuodecorpodetexto"/>
        <w:numPr>
          <w:ilvl w:val="4"/>
          <w:numId w:val="3"/>
        </w:numPr>
        <w:rPr>
          <w:sz w:val="22"/>
          <w:szCs w:val="22"/>
        </w:rPr>
      </w:pPr>
      <w:r w:rsidRPr="00F84A50">
        <w:rPr>
          <w:sz w:val="22"/>
          <w:szCs w:val="22"/>
        </w:rPr>
        <w:t>Assumir o Plantão na Central de Polícia Judiciária de {{{</w:t>
      </w:r>
      <w:proofErr w:type="spellStart"/>
      <w:r w:rsidRPr="00F84A50">
        <w:rPr>
          <w:sz w:val="22"/>
          <w:szCs w:val="22"/>
        </w:rPr>
        <w:t>cidade_plantao</w:t>
      </w:r>
      <w:proofErr w:type="spellEnd"/>
      <w:r w:rsidRPr="00F84A50">
        <w:rPr>
          <w:sz w:val="22"/>
          <w:szCs w:val="22"/>
        </w:rPr>
        <w:t>}}}-SP, conforme determinação contida na Escala referente a {{{</w:t>
      </w:r>
      <w:proofErr w:type="spellStart"/>
      <w:r w:rsidRPr="00F84A50">
        <w:rPr>
          <w:sz w:val="22"/>
          <w:szCs w:val="22"/>
        </w:rPr>
        <w:t>mes_e_ano</w:t>
      </w:r>
      <w:proofErr w:type="spellEnd"/>
      <w:r w:rsidRPr="00F84A50">
        <w:rPr>
          <w:sz w:val="22"/>
          <w:szCs w:val="22"/>
        </w:rPr>
        <w:t>}}};</w:t>
      </w:r>
    </w:p>
    <w:p w14:paraId="2C3DE25C" w14:textId="77777777" w:rsidR="00F84A50" w:rsidRPr="00F84A50" w:rsidRDefault="00F84A50" w:rsidP="00F84A50">
      <w:pPr>
        <w:pStyle w:val="Recuodecorpodetexto"/>
        <w:numPr>
          <w:ilvl w:val="4"/>
          <w:numId w:val="3"/>
        </w:numPr>
        <w:tabs>
          <w:tab w:val="clear" w:pos="3600"/>
          <w:tab w:val="left" w:pos="3686"/>
        </w:tabs>
        <w:ind w:left="3686" w:hanging="425"/>
        <w:rPr>
          <w:sz w:val="22"/>
          <w:szCs w:val="22"/>
        </w:rPr>
      </w:pPr>
      <w:r w:rsidRPr="00F84A50">
        <w:rPr>
          <w:sz w:val="22"/>
          <w:szCs w:val="22"/>
        </w:rPr>
        <w:t>Horário de saída da sede às {{{</w:t>
      </w:r>
      <w:proofErr w:type="spellStart"/>
      <w:r w:rsidRPr="00F84A50">
        <w:rPr>
          <w:sz w:val="22"/>
          <w:szCs w:val="22"/>
        </w:rPr>
        <w:t>horario_ida</w:t>
      </w:r>
      <w:proofErr w:type="spellEnd"/>
      <w:r w:rsidRPr="00F84A50">
        <w:rPr>
          <w:sz w:val="22"/>
          <w:szCs w:val="22"/>
        </w:rPr>
        <w:t>}}} do dia {{{</w:t>
      </w:r>
      <w:proofErr w:type="spellStart"/>
      <w:r w:rsidRPr="00F84A50">
        <w:rPr>
          <w:sz w:val="22"/>
          <w:szCs w:val="22"/>
        </w:rPr>
        <w:t>data_ida</w:t>
      </w:r>
      <w:proofErr w:type="spellEnd"/>
      <w:r w:rsidRPr="00F84A50">
        <w:rPr>
          <w:sz w:val="22"/>
          <w:szCs w:val="22"/>
        </w:rPr>
        <w:t>}}} e chegada às {{{</w:t>
      </w:r>
      <w:proofErr w:type="spellStart"/>
      <w:r w:rsidRPr="00F84A50">
        <w:rPr>
          <w:sz w:val="22"/>
          <w:szCs w:val="22"/>
        </w:rPr>
        <w:t>horario_volta</w:t>
      </w:r>
      <w:proofErr w:type="spellEnd"/>
      <w:r w:rsidRPr="00F84A50">
        <w:rPr>
          <w:sz w:val="22"/>
          <w:szCs w:val="22"/>
        </w:rPr>
        <w:t>}}} do dia {{{</w:t>
      </w:r>
      <w:proofErr w:type="spellStart"/>
      <w:r w:rsidRPr="00F84A50">
        <w:rPr>
          <w:sz w:val="22"/>
          <w:szCs w:val="22"/>
        </w:rPr>
        <w:t>data_volta</w:t>
      </w:r>
      <w:proofErr w:type="spellEnd"/>
      <w:r w:rsidRPr="00F84A50">
        <w:rPr>
          <w:sz w:val="22"/>
          <w:szCs w:val="22"/>
        </w:rPr>
        <w:t>}}};</w:t>
      </w:r>
    </w:p>
    <w:p w14:paraId="5D21B95D" w14:textId="77777777" w:rsidR="00F84A50" w:rsidRPr="00F84A50" w:rsidRDefault="00F84A50" w:rsidP="00F84A50">
      <w:pPr>
        <w:pStyle w:val="Recuodecorpodetexto"/>
        <w:numPr>
          <w:ilvl w:val="4"/>
          <w:numId w:val="3"/>
        </w:numPr>
        <w:tabs>
          <w:tab w:val="clear" w:pos="3600"/>
          <w:tab w:val="left" w:pos="3686"/>
        </w:tabs>
        <w:ind w:left="3686" w:hanging="425"/>
        <w:rPr>
          <w:sz w:val="22"/>
          <w:szCs w:val="22"/>
        </w:rPr>
      </w:pPr>
      <w:r w:rsidRPr="00F84A50">
        <w:rPr>
          <w:sz w:val="22"/>
          <w:szCs w:val="22"/>
        </w:rPr>
        <w:t>Diária inteira referente às mais de 12 horas de deslocamento entre os dias {{{</w:t>
      </w:r>
      <w:proofErr w:type="spellStart"/>
      <w:r w:rsidRPr="00F84A50">
        <w:rPr>
          <w:sz w:val="22"/>
          <w:szCs w:val="22"/>
        </w:rPr>
        <w:t>data_ida</w:t>
      </w:r>
      <w:proofErr w:type="spellEnd"/>
      <w:r w:rsidRPr="00F84A50">
        <w:rPr>
          <w:sz w:val="22"/>
          <w:szCs w:val="22"/>
        </w:rPr>
        <w:t>}}} e {{{</w:t>
      </w:r>
      <w:proofErr w:type="spellStart"/>
      <w:r w:rsidRPr="00F84A50">
        <w:rPr>
          <w:sz w:val="22"/>
          <w:szCs w:val="22"/>
        </w:rPr>
        <w:t>data_volta</w:t>
      </w:r>
      <w:proofErr w:type="spellEnd"/>
      <w:r w:rsidRPr="00F84A50">
        <w:rPr>
          <w:sz w:val="22"/>
          <w:szCs w:val="22"/>
        </w:rPr>
        <w:t>}}}, conforme item “VI”;</w:t>
      </w:r>
    </w:p>
    <w:p w14:paraId="71D10BBC" w14:textId="77777777" w:rsidR="00F84A50" w:rsidRPr="00F84A50" w:rsidRDefault="00F84A50" w:rsidP="00F84A50">
      <w:pPr>
        <w:pStyle w:val="Recuodecorpodetexto"/>
        <w:ind w:left="3686" w:firstLine="0"/>
        <w:rPr>
          <w:sz w:val="22"/>
          <w:szCs w:val="22"/>
        </w:rPr>
      </w:pPr>
    </w:p>
    <w:p w14:paraId="7BBC1B29" w14:textId="77777777" w:rsidR="00F84A50" w:rsidRPr="00F84A50" w:rsidRDefault="00F84A50" w:rsidP="00F84A50">
      <w:pPr>
        <w:pStyle w:val="Recuodecorpodetexto"/>
        <w:ind w:firstLine="3261"/>
        <w:rPr>
          <w:sz w:val="22"/>
          <w:szCs w:val="22"/>
        </w:rPr>
      </w:pPr>
      <w:r w:rsidRPr="00F84A50">
        <w:rPr>
          <w:sz w:val="22"/>
          <w:szCs w:val="22"/>
        </w:rPr>
        <w:t>3- Declaro que tive despesas com alimentação no período informado no item “VI” e declaro ainda que possuo conta bancária (conta corrente), nº. {{{conta}}}, agência {{{agencia}}}, {{{</w:t>
      </w:r>
      <w:proofErr w:type="spellStart"/>
      <w:r w:rsidRPr="00F84A50">
        <w:rPr>
          <w:sz w:val="22"/>
          <w:szCs w:val="22"/>
        </w:rPr>
        <w:t>banco_cidade</w:t>
      </w:r>
      <w:proofErr w:type="spellEnd"/>
      <w:r w:rsidRPr="00F84A50">
        <w:rPr>
          <w:sz w:val="22"/>
          <w:szCs w:val="22"/>
        </w:rPr>
        <w:t>}}}, onde deverá ser depositado o valor da diária requerida;</w:t>
      </w:r>
    </w:p>
    <w:p w14:paraId="7A6AFB70" w14:textId="77777777" w:rsidR="00F84A50" w:rsidRPr="00F84A50" w:rsidRDefault="00F84A50" w:rsidP="00F84A50">
      <w:pPr>
        <w:pStyle w:val="Recuodecorpodetexto"/>
        <w:ind w:firstLine="3261"/>
        <w:rPr>
          <w:sz w:val="22"/>
          <w:szCs w:val="22"/>
        </w:rPr>
      </w:pPr>
    </w:p>
    <w:p w14:paraId="753CE827" w14:textId="2D22F250" w:rsidR="00F84A50" w:rsidRPr="00F84A50" w:rsidRDefault="00F84A50" w:rsidP="00F84A50">
      <w:pPr>
        <w:pStyle w:val="Recuodecorpodetexto"/>
        <w:ind w:firstLine="3261"/>
        <w:rPr>
          <w:sz w:val="22"/>
          <w:szCs w:val="22"/>
        </w:rPr>
      </w:pPr>
      <w:r w:rsidRPr="00F84A50">
        <w:rPr>
          <w:sz w:val="22"/>
          <w:szCs w:val="22"/>
        </w:rPr>
        <w:t>4- Assim, considerando a existência do direito subjetivo, com fundamento no artigo 144 da Lei 10.261 de 28/10/68, “Estatuto dos Funcionários Públicos Civis”, requeiro a Vossa Senhoria através dos mecanismos administrativos adequados, o pagamento de diárias na forma, quantia e cálculo estabelecidos nos Decretos nº. 48.292/03 de 02/12/03;</w:t>
      </w:r>
    </w:p>
    <w:p w14:paraId="3CA312BC" w14:textId="77777777" w:rsidR="00F84A50" w:rsidRPr="00F84A50" w:rsidRDefault="00F84A50" w:rsidP="00F84A50">
      <w:pPr>
        <w:pStyle w:val="Recuodecorpodetexto"/>
        <w:ind w:firstLine="3261"/>
        <w:rPr>
          <w:sz w:val="22"/>
          <w:szCs w:val="22"/>
        </w:rPr>
      </w:pPr>
    </w:p>
    <w:p w14:paraId="571285CB" w14:textId="77777777" w:rsidR="00F84A50" w:rsidRPr="00F84A50" w:rsidRDefault="00F84A50" w:rsidP="00F84A50">
      <w:pPr>
        <w:pStyle w:val="Recuodecorpodetexto"/>
        <w:rPr>
          <w:sz w:val="22"/>
          <w:szCs w:val="22"/>
        </w:rPr>
      </w:pPr>
      <w:r w:rsidRPr="00F84A50">
        <w:rPr>
          <w:sz w:val="22"/>
          <w:szCs w:val="22"/>
        </w:rPr>
        <w:t>Termos em que,</w:t>
      </w:r>
    </w:p>
    <w:p w14:paraId="7CA3B23B" w14:textId="77777777" w:rsidR="00F84A50" w:rsidRPr="00F84A50" w:rsidRDefault="00F84A50" w:rsidP="00F84A50">
      <w:pPr>
        <w:pStyle w:val="Recuodecorpodetexto"/>
        <w:rPr>
          <w:sz w:val="22"/>
          <w:szCs w:val="22"/>
        </w:rPr>
      </w:pPr>
      <w:r w:rsidRPr="00F84A50">
        <w:rPr>
          <w:sz w:val="22"/>
          <w:szCs w:val="22"/>
        </w:rPr>
        <w:t>Pede Deferimento</w:t>
      </w:r>
    </w:p>
    <w:p w14:paraId="2EF97A72" w14:textId="77777777" w:rsidR="00F84A50" w:rsidRPr="00F84A50" w:rsidRDefault="00F84A50" w:rsidP="00F84A50">
      <w:pPr>
        <w:pStyle w:val="Recuodecorpodetexto"/>
        <w:rPr>
          <w:sz w:val="22"/>
          <w:szCs w:val="22"/>
        </w:rPr>
      </w:pPr>
      <w:r w:rsidRPr="00F84A50">
        <w:rPr>
          <w:sz w:val="22"/>
          <w:szCs w:val="22"/>
        </w:rPr>
        <w:t>{{{</w:t>
      </w:r>
      <w:proofErr w:type="spellStart"/>
      <w:r w:rsidRPr="00F84A50">
        <w:rPr>
          <w:sz w:val="22"/>
          <w:szCs w:val="22"/>
        </w:rPr>
        <w:t>cidade_atual</w:t>
      </w:r>
      <w:proofErr w:type="spellEnd"/>
      <w:r w:rsidRPr="00F84A50">
        <w:rPr>
          <w:sz w:val="22"/>
          <w:szCs w:val="22"/>
        </w:rPr>
        <w:t>}}}-SP, {{{</w:t>
      </w:r>
      <w:proofErr w:type="spellStart"/>
      <w:r w:rsidRPr="00F84A50">
        <w:rPr>
          <w:sz w:val="22"/>
          <w:szCs w:val="22"/>
        </w:rPr>
        <w:t>data_protocolo</w:t>
      </w:r>
      <w:proofErr w:type="spellEnd"/>
      <w:r w:rsidRPr="00F84A50">
        <w:rPr>
          <w:sz w:val="22"/>
          <w:szCs w:val="22"/>
        </w:rPr>
        <w:t>}}}.</w:t>
      </w:r>
    </w:p>
    <w:p w14:paraId="33DB2861" w14:textId="77777777" w:rsidR="00F84A50" w:rsidRPr="00F84A50" w:rsidRDefault="00F84A50" w:rsidP="00F84A50">
      <w:pPr>
        <w:pStyle w:val="Recuodecorpodetexto"/>
        <w:rPr>
          <w:sz w:val="22"/>
          <w:szCs w:val="22"/>
        </w:rPr>
      </w:pPr>
    </w:p>
    <w:p w14:paraId="79A8D738" w14:textId="77777777" w:rsidR="00F84A50" w:rsidRPr="00F84A50" w:rsidRDefault="00F84A50" w:rsidP="00F84A50">
      <w:pPr>
        <w:pStyle w:val="Recuodecorpodetexto"/>
        <w:rPr>
          <w:sz w:val="22"/>
          <w:szCs w:val="22"/>
        </w:rPr>
      </w:pPr>
    </w:p>
    <w:p w14:paraId="5D557235" w14:textId="77777777" w:rsidR="00F84A50" w:rsidRPr="00F84A50" w:rsidRDefault="00F84A50" w:rsidP="00F84A50">
      <w:pPr>
        <w:pStyle w:val="Recuodecorpodetexto"/>
        <w:rPr>
          <w:sz w:val="22"/>
          <w:szCs w:val="22"/>
        </w:rPr>
      </w:pPr>
    </w:p>
    <w:p w14:paraId="320B46A1" w14:textId="77777777" w:rsidR="00F84A50" w:rsidRPr="00F84A50" w:rsidRDefault="00F84A50" w:rsidP="00F84A50">
      <w:pPr>
        <w:pStyle w:val="Recuodecorpodetexto"/>
        <w:rPr>
          <w:sz w:val="22"/>
          <w:szCs w:val="22"/>
        </w:rPr>
      </w:pPr>
      <w:r w:rsidRPr="00F84A50">
        <w:rPr>
          <w:sz w:val="22"/>
          <w:szCs w:val="22"/>
        </w:rPr>
        <w:t xml:space="preserve">                        {{{nome}}}</w:t>
      </w:r>
    </w:p>
    <w:p w14:paraId="75A14D20" w14:textId="77777777" w:rsidR="00F84A50" w:rsidRPr="00F84A50" w:rsidRDefault="00F84A50" w:rsidP="00F84A50">
      <w:pPr>
        <w:pStyle w:val="Recuodecorpodetexto"/>
        <w:rPr>
          <w:sz w:val="22"/>
          <w:szCs w:val="22"/>
        </w:rPr>
      </w:pPr>
      <w:r w:rsidRPr="00F84A5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818BF22" wp14:editId="78695497">
                <wp:simplePos x="0" y="0"/>
                <wp:positionH relativeFrom="column">
                  <wp:posOffset>4756785</wp:posOffset>
                </wp:positionH>
                <wp:positionV relativeFrom="paragraph">
                  <wp:posOffset>27940</wp:posOffset>
                </wp:positionV>
                <wp:extent cx="1466850" cy="1354455"/>
                <wp:effectExtent l="0" t="0" r="0" b="0"/>
                <wp:wrapNone/>
                <wp:docPr id="79290686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354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B59C093" w14:textId="77777777" w:rsidR="00F84A50" w:rsidRPr="00F84A50" w:rsidRDefault="00F84A50" w:rsidP="00F84A50">
                            <w:pPr>
                              <w:spacing w:after="120"/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  <w:r w:rsidRPr="00F84A50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{{{delegacia}}}</w:t>
                            </w:r>
                          </w:p>
                          <w:p w14:paraId="6D3DCA3A" w14:textId="77777777" w:rsidR="00F84A50" w:rsidRPr="00F84A50" w:rsidRDefault="00F84A50" w:rsidP="00F84A50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F84A50">
                              <w:rPr>
                                <w:rFonts w:ascii="Arial" w:hAnsi="Arial" w:cs="Arial"/>
                                <w:sz w:val="26"/>
                                <w:szCs w:val="26"/>
                                <w:u w:val="single"/>
                              </w:rPr>
                              <w:t>{{{data_protocolo2}}}</w:t>
                            </w:r>
                          </w:p>
                          <w:p w14:paraId="7683F29A" w14:textId="77777777" w:rsidR="00F84A50" w:rsidRPr="00F84A50" w:rsidRDefault="00F84A50" w:rsidP="00F84A50">
                            <w:pPr>
                              <w:spacing w:after="120"/>
                              <w:jc w:val="center"/>
                              <w:rPr>
                                <w:rFonts w:ascii="Arial Narrow" w:hAnsi="Arial Narrow" w:cs="Arial"/>
                                <w:sz w:val="26"/>
                                <w:szCs w:val="26"/>
                              </w:rPr>
                            </w:pPr>
                            <w:r w:rsidRPr="00F84A50">
                              <w:rPr>
                                <w:rFonts w:ascii="Arial Narrow" w:hAnsi="Arial Narrow" w:cs="Arial"/>
                                <w:sz w:val="24"/>
                                <w:szCs w:val="24"/>
                              </w:rPr>
                              <w:t xml:space="preserve">Prot. S. </w:t>
                            </w:r>
                            <w:r w:rsidRPr="00F84A50">
                              <w:rPr>
                                <w:rFonts w:ascii="Arial Narrow" w:hAnsi="Arial Narrow" w:cs="Arial"/>
                                <w:sz w:val="26"/>
                                <w:szCs w:val="26"/>
                                <w:u w:val="single"/>
                              </w:rPr>
                              <w:t>{{{</w:t>
                            </w:r>
                            <w:proofErr w:type="spellStart"/>
                            <w:r w:rsidRPr="00F84A50">
                              <w:rPr>
                                <w:rFonts w:ascii="Arial Narrow" w:hAnsi="Arial Narrow" w:cs="Arial"/>
                                <w:sz w:val="26"/>
                                <w:szCs w:val="26"/>
                                <w:u w:val="single"/>
                              </w:rPr>
                              <w:t>protocolo_requerimento</w:t>
                            </w:r>
                            <w:proofErr w:type="spellEnd"/>
                            <w:r w:rsidRPr="00F84A50">
                              <w:rPr>
                                <w:rFonts w:ascii="Arial Narrow" w:hAnsi="Arial Narrow" w:cs="Arial"/>
                                <w:sz w:val="26"/>
                                <w:szCs w:val="26"/>
                                <w:u w:val="single"/>
                              </w:rPr>
                              <w:t>}}}</w:t>
                            </w:r>
                          </w:p>
                          <w:p w14:paraId="3EFEEE90" w14:textId="77777777" w:rsidR="00F84A50" w:rsidRDefault="00F84A50" w:rsidP="00F84A50">
                            <w:pPr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_______________</w:t>
                            </w:r>
                          </w:p>
                          <w:p w14:paraId="5512E473" w14:textId="77777777" w:rsidR="00F84A50" w:rsidRDefault="00F84A50" w:rsidP="00F84A50">
                            <w:pPr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RESPONSÁVEL</w:t>
                            </w:r>
                          </w:p>
                          <w:p w14:paraId="50D2FD52" w14:textId="77777777" w:rsidR="00F84A50" w:rsidRDefault="00F84A50" w:rsidP="00F84A50">
                            <w:pPr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8BF2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74.55pt;margin-top:2.2pt;width:115.5pt;height:106.6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">
                <v:textbox>
                  <w:txbxContent>
                    <w:p w14:paraId="6B59C093" w14:textId="77777777" w:rsidR="00F84A50" w:rsidRPr="00F84A50" w:rsidRDefault="00F84A50" w:rsidP="00F84A50">
                      <w:pPr>
                        <w:spacing w:after="120"/>
                        <w:jc w:val="center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  <w:r w:rsidRPr="00F84A50">
                        <w:rPr>
                          <w:rFonts w:ascii="Arial Narrow" w:hAnsi="Arial Narrow" w:cs="Arial"/>
                          <w:b/>
                          <w:bCs/>
                        </w:rPr>
                        <w:t>{{{delegacia}}}</w:t>
                      </w:r>
                    </w:p>
                    <w:p w14:paraId="6D3DCA3A" w14:textId="77777777" w:rsidR="00F84A50" w:rsidRPr="00F84A50" w:rsidRDefault="00F84A50" w:rsidP="00F84A50">
                      <w:pPr>
                        <w:spacing w:after="120"/>
                        <w:jc w:val="center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F84A50">
                        <w:rPr>
                          <w:rFonts w:ascii="Arial" w:hAnsi="Arial" w:cs="Arial"/>
                          <w:sz w:val="26"/>
                          <w:szCs w:val="26"/>
                          <w:u w:val="single"/>
                        </w:rPr>
                        <w:t>{{{data_protocolo2}}}</w:t>
                      </w:r>
                    </w:p>
                    <w:p w14:paraId="7683F29A" w14:textId="77777777" w:rsidR="00F84A50" w:rsidRPr="00F84A50" w:rsidRDefault="00F84A50" w:rsidP="00F84A50">
                      <w:pPr>
                        <w:spacing w:after="120"/>
                        <w:jc w:val="center"/>
                        <w:rPr>
                          <w:rFonts w:ascii="Arial Narrow" w:hAnsi="Arial Narrow" w:cs="Arial"/>
                          <w:sz w:val="26"/>
                          <w:szCs w:val="26"/>
                        </w:rPr>
                      </w:pPr>
                      <w:r w:rsidRPr="00F84A50">
                        <w:rPr>
                          <w:rFonts w:ascii="Arial Narrow" w:hAnsi="Arial Narrow" w:cs="Arial"/>
                          <w:sz w:val="24"/>
                          <w:szCs w:val="24"/>
                        </w:rPr>
                        <w:t xml:space="preserve">Prot. S. </w:t>
                      </w:r>
                      <w:r w:rsidRPr="00F84A50">
                        <w:rPr>
                          <w:rFonts w:ascii="Arial Narrow" w:hAnsi="Arial Narrow" w:cs="Arial"/>
                          <w:sz w:val="26"/>
                          <w:szCs w:val="26"/>
                          <w:u w:val="single"/>
                        </w:rPr>
                        <w:t>{{{</w:t>
                      </w:r>
                      <w:proofErr w:type="spellStart"/>
                      <w:r w:rsidRPr="00F84A50">
                        <w:rPr>
                          <w:rFonts w:ascii="Arial Narrow" w:hAnsi="Arial Narrow" w:cs="Arial"/>
                          <w:sz w:val="26"/>
                          <w:szCs w:val="26"/>
                          <w:u w:val="single"/>
                        </w:rPr>
                        <w:t>protocolo_requerimento</w:t>
                      </w:r>
                      <w:proofErr w:type="spellEnd"/>
                      <w:r w:rsidRPr="00F84A50">
                        <w:rPr>
                          <w:rFonts w:ascii="Arial Narrow" w:hAnsi="Arial Narrow" w:cs="Arial"/>
                          <w:sz w:val="26"/>
                          <w:szCs w:val="26"/>
                          <w:u w:val="single"/>
                        </w:rPr>
                        <w:t>}}}</w:t>
                      </w:r>
                    </w:p>
                    <w:p w14:paraId="3EFEEE90" w14:textId="77777777" w:rsidR="00F84A50" w:rsidRDefault="00F84A50" w:rsidP="00F84A50">
                      <w:pPr>
                        <w:jc w:val="center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_______________</w:t>
                      </w:r>
                    </w:p>
                    <w:p w14:paraId="5512E473" w14:textId="77777777" w:rsidR="00F84A50" w:rsidRDefault="00F84A50" w:rsidP="00F84A50">
                      <w:pPr>
                        <w:jc w:val="center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RESPONSÁVEL</w:t>
                      </w:r>
                    </w:p>
                    <w:p w14:paraId="50D2FD52" w14:textId="77777777" w:rsidR="00F84A50" w:rsidRDefault="00F84A50" w:rsidP="00F84A50">
                      <w:pPr>
                        <w:jc w:val="center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84A50">
        <w:rPr>
          <w:sz w:val="22"/>
          <w:szCs w:val="22"/>
        </w:rPr>
        <w:t xml:space="preserve">                       </w:t>
      </w:r>
      <w:r w:rsidRPr="00F84A50">
        <w:rPr>
          <w:sz w:val="22"/>
          <w:szCs w:val="22"/>
        </w:rPr>
        <w:tab/>
        <w:t xml:space="preserve">           {{{cargo}}}</w:t>
      </w:r>
    </w:p>
    <w:p w14:paraId="13F5E6DB" w14:textId="177E824F" w:rsidR="005422C0" w:rsidRPr="00F84A50" w:rsidRDefault="005422C0" w:rsidP="00F84A50"/>
    <w:sectPr w:rsidR="005422C0" w:rsidRPr="00F84A50" w:rsidSect="00F84A50">
      <w:pgSz w:w="11907" w:h="16840"/>
      <w:pgMar w:top="851" w:right="902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hit Hind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 PL UMing HK">
    <w:altName w:val="Times New Roman"/>
    <w:charset w:val="00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decimal"/>
      <w:lvlText w:val="%1-"/>
      <w:lvlJc w:val="left"/>
      <w:pPr>
        <w:tabs>
          <w:tab w:val="num" w:pos="0"/>
        </w:tabs>
        <w:ind w:left="3195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Roman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8617697">
    <w:abstractNumId w:val="0"/>
  </w:num>
  <w:num w:numId="2" w16cid:durableId="1491092950">
    <w:abstractNumId w:val="1"/>
  </w:num>
  <w:num w:numId="3" w16cid:durableId="1972321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34"/>
    <w:rsid w:val="00025EDB"/>
    <w:rsid w:val="00043D44"/>
    <w:rsid w:val="00056908"/>
    <w:rsid w:val="00060DBA"/>
    <w:rsid w:val="000768DE"/>
    <w:rsid w:val="000A1FCC"/>
    <w:rsid w:val="000A4AAE"/>
    <w:rsid w:val="000A7775"/>
    <w:rsid w:val="000B25B5"/>
    <w:rsid w:val="000B4143"/>
    <w:rsid w:val="000D0FD4"/>
    <w:rsid w:val="000D2B62"/>
    <w:rsid w:val="000D63B0"/>
    <w:rsid w:val="000E06E9"/>
    <w:rsid w:val="000E37F1"/>
    <w:rsid w:val="000E5834"/>
    <w:rsid w:val="000E6F6B"/>
    <w:rsid w:val="000E7FF2"/>
    <w:rsid w:val="000F0385"/>
    <w:rsid w:val="000F2E64"/>
    <w:rsid w:val="000F76B2"/>
    <w:rsid w:val="0010193B"/>
    <w:rsid w:val="00107DE8"/>
    <w:rsid w:val="00123323"/>
    <w:rsid w:val="001243C5"/>
    <w:rsid w:val="00125E08"/>
    <w:rsid w:val="00143A90"/>
    <w:rsid w:val="00147727"/>
    <w:rsid w:val="00162924"/>
    <w:rsid w:val="00173EA2"/>
    <w:rsid w:val="00183AE1"/>
    <w:rsid w:val="00196A45"/>
    <w:rsid w:val="001A5B34"/>
    <w:rsid w:val="001B0488"/>
    <w:rsid w:val="001C64FA"/>
    <w:rsid w:val="001C709D"/>
    <w:rsid w:val="001D0924"/>
    <w:rsid w:val="001F0510"/>
    <w:rsid w:val="001F0803"/>
    <w:rsid w:val="001F2FFD"/>
    <w:rsid w:val="001F70EA"/>
    <w:rsid w:val="00213CEE"/>
    <w:rsid w:val="00224A9A"/>
    <w:rsid w:val="002362A2"/>
    <w:rsid w:val="0023769B"/>
    <w:rsid w:val="0025302A"/>
    <w:rsid w:val="00262B32"/>
    <w:rsid w:val="002907D6"/>
    <w:rsid w:val="002A0282"/>
    <w:rsid w:val="002B56D8"/>
    <w:rsid w:val="002C5DF0"/>
    <w:rsid w:val="002D295D"/>
    <w:rsid w:val="002F45A4"/>
    <w:rsid w:val="003129D8"/>
    <w:rsid w:val="00312F89"/>
    <w:rsid w:val="003161F0"/>
    <w:rsid w:val="00322674"/>
    <w:rsid w:val="00326AF6"/>
    <w:rsid w:val="003312D1"/>
    <w:rsid w:val="003322DD"/>
    <w:rsid w:val="00342666"/>
    <w:rsid w:val="00351DC9"/>
    <w:rsid w:val="00353259"/>
    <w:rsid w:val="00356607"/>
    <w:rsid w:val="00361E6A"/>
    <w:rsid w:val="00365C98"/>
    <w:rsid w:val="0036622D"/>
    <w:rsid w:val="00385B0D"/>
    <w:rsid w:val="00385B36"/>
    <w:rsid w:val="00395253"/>
    <w:rsid w:val="003A4740"/>
    <w:rsid w:val="003C2061"/>
    <w:rsid w:val="003D1CF7"/>
    <w:rsid w:val="003F45A4"/>
    <w:rsid w:val="003F7D07"/>
    <w:rsid w:val="004069B9"/>
    <w:rsid w:val="00417166"/>
    <w:rsid w:val="00433DF8"/>
    <w:rsid w:val="004357C4"/>
    <w:rsid w:val="00435D14"/>
    <w:rsid w:val="00435D22"/>
    <w:rsid w:val="00452094"/>
    <w:rsid w:val="0046111B"/>
    <w:rsid w:val="004651D8"/>
    <w:rsid w:val="004701B6"/>
    <w:rsid w:val="00473AE8"/>
    <w:rsid w:val="00483725"/>
    <w:rsid w:val="004913CB"/>
    <w:rsid w:val="00492642"/>
    <w:rsid w:val="004A04AF"/>
    <w:rsid w:val="004A1A7B"/>
    <w:rsid w:val="004C04BA"/>
    <w:rsid w:val="004C14D9"/>
    <w:rsid w:val="004D09C6"/>
    <w:rsid w:val="004D44FE"/>
    <w:rsid w:val="004E3EE8"/>
    <w:rsid w:val="004E4299"/>
    <w:rsid w:val="004F5BEA"/>
    <w:rsid w:val="004F71F8"/>
    <w:rsid w:val="00507662"/>
    <w:rsid w:val="00507AFC"/>
    <w:rsid w:val="00521531"/>
    <w:rsid w:val="00525636"/>
    <w:rsid w:val="00530C95"/>
    <w:rsid w:val="00536099"/>
    <w:rsid w:val="005422C0"/>
    <w:rsid w:val="00550F9C"/>
    <w:rsid w:val="00557D24"/>
    <w:rsid w:val="00561A77"/>
    <w:rsid w:val="00572982"/>
    <w:rsid w:val="0057489C"/>
    <w:rsid w:val="00582AB4"/>
    <w:rsid w:val="00583648"/>
    <w:rsid w:val="00586803"/>
    <w:rsid w:val="005915FD"/>
    <w:rsid w:val="005B00A8"/>
    <w:rsid w:val="005B5338"/>
    <w:rsid w:val="005E162F"/>
    <w:rsid w:val="005E59A9"/>
    <w:rsid w:val="005F08D1"/>
    <w:rsid w:val="005F32F0"/>
    <w:rsid w:val="005F36C9"/>
    <w:rsid w:val="00602CAA"/>
    <w:rsid w:val="00607E0C"/>
    <w:rsid w:val="00610170"/>
    <w:rsid w:val="00610C8D"/>
    <w:rsid w:val="0064032D"/>
    <w:rsid w:val="006508CE"/>
    <w:rsid w:val="00654230"/>
    <w:rsid w:val="00662887"/>
    <w:rsid w:val="00674935"/>
    <w:rsid w:val="00677382"/>
    <w:rsid w:val="006808E2"/>
    <w:rsid w:val="00685E66"/>
    <w:rsid w:val="00693BCC"/>
    <w:rsid w:val="00696FA7"/>
    <w:rsid w:val="006A3DE5"/>
    <w:rsid w:val="006C39D8"/>
    <w:rsid w:val="006D38FD"/>
    <w:rsid w:val="006D3B8F"/>
    <w:rsid w:val="006D5D25"/>
    <w:rsid w:val="006D7193"/>
    <w:rsid w:val="006E1FD8"/>
    <w:rsid w:val="006E317E"/>
    <w:rsid w:val="006F0B89"/>
    <w:rsid w:val="00710945"/>
    <w:rsid w:val="00731B20"/>
    <w:rsid w:val="00734511"/>
    <w:rsid w:val="00736D7F"/>
    <w:rsid w:val="00741605"/>
    <w:rsid w:val="00753F62"/>
    <w:rsid w:val="00754A41"/>
    <w:rsid w:val="0076657D"/>
    <w:rsid w:val="007671B2"/>
    <w:rsid w:val="0078536B"/>
    <w:rsid w:val="00790449"/>
    <w:rsid w:val="00796115"/>
    <w:rsid w:val="007A7B3A"/>
    <w:rsid w:val="007B1574"/>
    <w:rsid w:val="007D4327"/>
    <w:rsid w:val="007D7190"/>
    <w:rsid w:val="007D7B12"/>
    <w:rsid w:val="007E1AD6"/>
    <w:rsid w:val="007E4566"/>
    <w:rsid w:val="007E4C95"/>
    <w:rsid w:val="00800310"/>
    <w:rsid w:val="00811579"/>
    <w:rsid w:val="00823AEE"/>
    <w:rsid w:val="00827234"/>
    <w:rsid w:val="00857184"/>
    <w:rsid w:val="008631F4"/>
    <w:rsid w:val="0087348B"/>
    <w:rsid w:val="00885BF1"/>
    <w:rsid w:val="00891D3C"/>
    <w:rsid w:val="00893413"/>
    <w:rsid w:val="00895002"/>
    <w:rsid w:val="008A32DE"/>
    <w:rsid w:val="008A42FD"/>
    <w:rsid w:val="008B47AD"/>
    <w:rsid w:val="008C1A79"/>
    <w:rsid w:val="008C44B8"/>
    <w:rsid w:val="008E1083"/>
    <w:rsid w:val="008F49CA"/>
    <w:rsid w:val="008F5176"/>
    <w:rsid w:val="00900B9F"/>
    <w:rsid w:val="00901683"/>
    <w:rsid w:val="00901FD4"/>
    <w:rsid w:val="00907791"/>
    <w:rsid w:val="00907898"/>
    <w:rsid w:val="00920495"/>
    <w:rsid w:val="009208D3"/>
    <w:rsid w:val="00932054"/>
    <w:rsid w:val="0093233A"/>
    <w:rsid w:val="009325C0"/>
    <w:rsid w:val="009352D4"/>
    <w:rsid w:val="00935BB8"/>
    <w:rsid w:val="00947B7D"/>
    <w:rsid w:val="00950BB1"/>
    <w:rsid w:val="00956220"/>
    <w:rsid w:val="00962898"/>
    <w:rsid w:val="00963B72"/>
    <w:rsid w:val="009675F7"/>
    <w:rsid w:val="00967D76"/>
    <w:rsid w:val="00973BD3"/>
    <w:rsid w:val="00980C7E"/>
    <w:rsid w:val="009B3977"/>
    <w:rsid w:val="009C1C9F"/>
    <w:rsid w:val="009C3745"/>
    <w:rsid w:val="009D2C04"/>
    <w:rsid w:val="009E1DD5"/>
    <w:rsid w:val="009F1487"/>
    <w:rsid w:val="009F24F6"/>
    <w:rsid w:val="009F42DD"/>
    <w:rsid w:val="00A008BA"/>
    <w:rsid w:val="00A24F6B"/>
    <w:rsid w:val="00A34534"/>
    <w:rsid w:val="00A405B4"/>
    <w:rsid w:val="00A52BE6"/>
    <w:rsid w:val="00A60835"/>
    <w:rsid w:val="00A9285E"/>
    <w:rsid w:val="00AA03AD"/>
    <w:rsid w:val="00AB28E5"/>
    <w:rsid w:val="00AB7806"/>
    <w:rsid w:val="00AC0C5A"/>
    <w:rsid w:val="00AC4778"/>
    <w:rsid w:val="00AC7C36"/>
    <w:rsid w:val="00AD0C00"/>
    <w:rsid w:val="00AD592C"/>
    <w:rsid w:val="00AD62B4"/>
    <w:rsid w:val="00AE0212"/>
    <w:rsid w:val="00AE58E1"/>
    <w:rsid w:val="00B20181"/>
    <w:rsid w:val="00B3382C"/>
    <w:rsid w:val="00B463E3"/>
    <w:rsid w:val="00B569DF"/>
    <w:rsid w:val="00B57DC0"/>
    <w:rsid w:val="00B655E5"/>
    <w:rsid w:val="00B731C7"/>
    <w:rsid w:val="00B7398C"/>
    <w:rsid w:val="00B760B4"/>
    <w:rsid w:val="00B82D17"/>
    <w:rsid w:val="00B83A30"/>
    <w:rsid w:val="00B84CF0"/>
    <w:rsid w:val="00B92D73"/>
    <w:rsid w:val="00B93556"/>
    <w:rsid w:val="00B974B0"/>
    <w:rsid w:val="00BB7A24"/>
    <w:rsid w:val="00BC4916"/>
    <w:rsid w:val="00BC7132"/>
    <w:rsid w:val="00BE49B4"/>
    <w:rsid w:val="00C04E8E"/>
    <w:rsid w:val="00C106EA"/>
    <w:rsid w:val="00C10CB6"/>
    <w:rsid w:val="00C20F3E"/>
    <w:rsid w:val="00C2698E"/>
    <w:rsid w:val="00C32333"/>
    <w:rsid w:val="00C33021"/>
    <w:rsid w:val="00C37477"/>
    <w:rsid w:val="00C5662C"/>
    <w:rsid w:val="00C61D74"/>
    <w:rsid w:val="00C73D19"/>
    <w:rsid w:val="00C8527B"/>
    <w:rsid w:val="00C858A4"/>
    <w:rsid w:val="00C86E41"/>
    <w:rsid w:val="00C902E1"/>
    <w:rsid w:val="00C96957"/>
    <w:rsid w:val="00CA4321"/>
    <w:rsid w:val="00CA6712"/>
    <w:rsid w:val="00CB4D8F"/>
    <w:rsid w:val="00CB6BFC"/>
    <w:rsid w:val="00CC1A0D"/>
    <w:rsid w:val="00CC4641"/>
    <w:rsid w:val="00CD700F"/>
    <w:rsid w:val="00CF18DB"/>
    <w:rsid w:val="00D06892"/>
    <w:rsid w:val="00D11C03"/>
    <w:rsid w:val="00D31E5D"/>
    <w:rsid w:val="00D35FC7"/>
    <w:rsid w:val="00D36A00"/>
    <w:rsid w:val="00D37AAA"/>
    <w:rsid w:val="00D671D8"/>
    <w:rsid w:val="00D709BD"/>
    <w:rsid w:val="00D74A9C"/>
    <w:rsid w:val="00D808B0"/>
    <w:rsid w:val="00D81DE4"/>
    <w:rsid w:val="00D926D5"/>
    <w:rsid w:val="00DA50EF"/>
    <w:rsid w:val="00DA7266"/>
    <w:rsid w:val="00DB100D"/>
    <w:rsid w:val="00DB3271"/>
    <w:rsid w:val="00DC1C13"/>
    <w:rsid w:val="00DC40F2"/>
    <w:rsid w:val="00DC423F"/>
    <w:rsid w:val="00DD5730"/>
    <w:rsid w:val="00DD7169"/>
    <w:rsid w:val="00DE4AED"/>
    <w:rsid w:val="00DF2722"/>
    <w:rsid w:val="00DF3790"/>
    <w:rsid w:val="00DF4456"/>
    <w:rsid w:val="00DF5726"/>
    <w:rsid w:val="00DF6CE6"/>
    <w:rsid w:val="00E02F5D"/>
    <w:rsid w:val="00E065DB"/>
    <w:rsid w:val="00E32F16"/>
    <w:rsid w:val="00E462A7"/>
    <w:rsid w:val="00E47F75"/>
    <w:rsid w:val="00E51296"/>
    <w:rsid w:val="00E51441"/>
    <w:rsid w:val="00E54454"/>
    <w:rsid w:val="00E56DF8"/>
    <w:rsid w:val="00E62C5E"/>
    <w:rsid w:val="00E664B6"/>
    <w:rsid w:val="00E728CF"/>
    <w:rsid w:val="00E77E06"/>
    <w:rsid w:val="00E92A6F"/>
    <w:rsid w:val="00EC142B"/>
    <w:rsid w:val="00EC1515"/>
    <w:rsid w:val="00EC2765"/>
    <w:rsid w:val="00ED57B3"/>
    <w:rsid w:val="00ED77C7"/>
    <w:rsid w:val="00EE0749"/>
    <w:rsid w:val="00EE2E79"/>
    <w:rsid w:val="00EF4D46"/>
    <w:rsid w:val="00F10D19"/>
    <w:rsid w:val="00F25117"/>
    <w:rsid w:val="00F412ED"/>
    <w:rsid w:val="00F5590D"/>
    <w:rsid w:val="00F5757E"/>
    <w:rsid w:val="00F66355"/>
    <w:rsid w:val="00F679AD"/>
    <w:rsid w:val="00F67C03"/>
    <w:rsid w:val="00F7503D"/>
    <w:rsid w:val="00F76298"/>
    <w:rsid w:val="00F84A50"/>
    <w:rsid w:val="00FA0681"/>
    <w:rsid w:val="00FA58D5"/>
    <w:rsid w:val="00FC2A39"/>
    <w:rsid w:val="00FC2C1C"/>
    <w:rsid w:val="00FF2041"/>
    <w:rsid w:val="BEFB12BE"/>
    <w:rsid w:val="CDFFB347"/>
    <w:rsid w:val="F7BB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2BD9CA6"/>
  <w15:chartTrackingRefBased/>
  <w15:docId w15:val="{060EA468-388A-474E-BEF3-50740068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tabs>
        <w:tab w:val="left" w:pos="0"/>
      </w:tabs>
      <w:jc w:val="both"/>
      <w:outlineLvl w:val="0"/>
    </w:pPr>
    <w:rPr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TextodebaloChar">
    <w:name w:val="Texto de balão Char"/>
    <w:link w:val="Textodebalo"/>
    <w:uiPriority w:val="99"/>
    <w:semiHidden/>
    <w:rPr>
      <w:rFonts w:ascii="Segoe UI" w:hAnsi="Segoe UI" w:cs="Segoe UI"/>
      <w:sz w:val="18"/>
      <w:szCs w:val="18"/>
      <w:lang w:eastAsia="zh-CN"/>
    </w:rPr>
  </w:style>
  <w:style w:type="character" w:customStyle="1" w:styleId="WW8Num4z4">
    <w:name w:val="WW8Num4z4"/>
    <w:rPr>
      <w:rFonts w:ascii="Times New Roman" w:eastAsia="Times New Roman" w:hAnsi="Times New Roman" w:cs="Times New Roman"/>
    </w:rPr>
  </w:style>
  <w:style w:type="character" w:customStyle="1" w:styleId="Fontepargpadro1">
    <w:name w:val="Fonte parág. padrão1"/>
  </w:style>
  <w:style w:type="character" w:customStyle="1" w:styleId="WW8Num3z4">
    <w:name w:val="WW8Num3z4"/>
    <w:rPr>
      <w:rFonts w:ascii="Times New Roman" w:eastAsia="Times New Roman" w:hAnsi="Times New Roman" w:cs="Times New Roman"/>
    </w:rPr>
  </w:style>
  <w:style w:type="character" w:customStyle="1" w:styleId="WW-Absatz-Standardschriftart">
    <w:name w:val="WW-Absatz-Standardschriftart"/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AR PL UMing HK" w:hAnsi="Arial" w:cs="Lohit Hindi"/>
      <w:sz w:val="28"/>
      <w:szCs w:val="28"/>
    </w:rPr>
  </w:style>
  <w:style w:type="paragraph" w:styleId="Recuodecorpodetexto">
    <w:name w:val="Body Text Indent"/>
    <w:basedOn w:val="Normal"/>
    <w:link w:val="RecuodecorpodetextoChar"/>
    <w:pPr>
      <w:ind w:firstLine="2835"/>
      <w:jc w:val="both"/>
    </w:pPr>
    <w:rPr>
      <w:sz w:val="26"/>
    </w:rPr>
  </w:style>
  <w:style w:type="paragraph" w:styleId="Textodebalo">
    <w:name w:val="Balloon Text"/>
    <w:basedOn w:val="Normal"/>
    <w:link w:val="TextodebaloChar"/>
    <w:uiPriority w:val="99"/>
    <w:unhideWhenUsed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F84A50"/>
    <w:rPr>
      <w:sz w:val="26"/>
      <w:lang w:eastAsia="zh-CN"/>
    </w:rPr>
  </w:style>
  <w:style w:type="character" w:customStyle="1" w:styleId="RecuodecorpodetextoChar">
    <w:name w:val="Recuo de corpo de texto Char"/>
    <w:basedOn w:val="Fontepargpadro"/>
    <w:link w:val="Recuodecorpodetexto"/>
    <w:rsid w:val="00F84A50"/>
    <w:rPr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20738-7378-4820-B509-6C43F3739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422</Words>
  <Characters>2280</Characters>
  <Application>Microsoft Office Word</Application>
  <DocSecurity>0</DocSecurity>
  <PresentationFormat/>
  <Lines>19</Lines>
  <Paragraphs>5</Paragraphs>
  <Slides>0</Slides>
  <Notes>0</Notes>
  <HiddenSlides>0</HiddenSlides>
  <MMClips>0</MMClip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ILMO</vt:lpstr>
    </vt:vector>
  </TitlesOfParts>
  <Manager/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ILMO</dc:title>
  <dc:subject/>
  <dc:creator>.</dc:creator>
  <cp:keywords/>
  <dc:description/>
  <cp:lastModifiedBy>Gustavo Almeida</cp:lastModifiedBy>
  <cp:revision>5</cp:revision>
  <cp:lastPrinted>2026-09-09T19:25:00Z</cp:lastPrinted>
  <dcterms:created xsi:type="dcterms:W3CDTF">2026-10-02T19:53:00Z</dcterms:created>
  <dcterms:modified xsi:type="dcterms:W3CDTF">2026-10-13T12:37:00Z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1046-10.1.0.5707</vt:lpwstr>
  </property>
</Properties>
</file>